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2.0 -->
  <w:body>
    <w:p>
      <w:pPr>
        <w:pStyle w:val="div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20" w:after="0"/>
        <w:ind w:left="0" w:right="0"/>
        <w:rPr>
          <w:rFonts w:ascii="Times New Roman" w:eastAsia="Times New Roman" w:hAnsi="Times New Roman" w:cs="Times New Roman"/>
          <w:b/>
          <w:bCs/>
          <w:smallCaps/>
          <w:color w:val="000000"/>
          <w:sz w:val="48"/>
          <w:szCs w:val="48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/>
          <w:bCs/>
          <w:smallCaps/>
          <w:sz w:val="48"/>
          <w:szCs w:val="48"/>
        </w:rPr>
        <w:t>Arbaz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 </w:t>
      </w:r>
      <w:r>
        <w:rPr>
          <w:rStyle w:val="span"/>
          <w:rFonts w:ascii="Times New Roman" w:eastAsia="Times New Roman" w:hAnsi="Times New Roman" w:cs="Times New Roman"/>
          <w:b/>
          <w:bCs/>
          <w:smallCaps/>
          <w:sz w:val="48"/>
          <w:szCs w:val="48"/>
        </w:rPr>
        <w:t>Khan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40" w:after="0" w:line="340" w:lineRule="atLeast"/>
        <w:ind w:left="0" w:right="0"/>
        <w:jc w:val="center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</w:rPr>
        <w:t>92 (317) 554-0967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 </w:t>
      </w:r>
      <w:r>
        <w:rPr>
          <w:rStyle w:val="span"/>
          <w:rFonts w:ascii="Times New Roman" w:eastAsia="Times New Roman" w:hAnsi="Times New Roman" w:cs="Times New Roman"/>
        </w:rPr>
        <w:t xml:space="preserve">- </w:t>
      </w:r>
      <w:r>
        <w:rPr>
          <w:rStyle w:val="span"/>
          <w:rFonts w:ascii="Times New Roman" w:eastAsia="Times New Roman" w:hAnsi="Times New Roman" w:cs="Times New Roman"/>
        </w:rPr>
        <w:t>hello.arbaaz.khan@gmail.com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 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1" w:color="FFFFFF"/>
          <w:right w:val="none" w:sz="0" w:space="10" w:color="auto"/>
        </w:pBdr>
        <w:tabs>
          <w:tab w:val="center" w:pos="10226"/>
        </w:tabs>
        <w:spacing w:before="400" w:after="120"/>
        <w:ind w:left="0" w:right="200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smallCaps/>
          <w:bdr w:val="none" w:sz="0" w:space="0" w:color="auto"/>
          <w:vertAlign w:val="baseline"/>
        </w:rPr>
        <w:t xml:space="preserve">Websites, Portfolios, Profiles 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  <w:tab/>
      </w:r>
    </w:p>
    <w:p>
      <w:pPr>
        <w:pStyle w:val="ulli"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40" w:lineRule="atLeast"/>
        <w:ind w:left="2560" w:right="0" w:hanging="21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hyperlink r:id="rId4" w:history="1">
        <w:r>
          <w:rPr>
            <w:rStyle w:val="a"/>
            <w:rFonts w:ascii="Times New Roman" w:eastAsia="Times New Roman" w:hAnsi="Times New Roman" w:cs="Times New Roman"/>
            <w:color w:val="0000EE"/>
            <w:u w:val="single" w:color="0000EE"/>
          </w:rPr>
          <w:t>linkedin.com/in/arbaz-khan</w:t>
        </w:r>
      </w:hyperlink>
    </w:p>
    <w:p>
      <w:pPr>
        <w:pStyle w:val="ulli"/>
        <w:numPr>
          <w:ilvl w:val="0"/>
          <w:numId w:val="1"/>
        </w:numPr>
        <w:spacing w:before="0" w:after="0" w:line="340" w:lineRule="atLeast"/>
        <w:ind w:left="2560" w:right="0" w:hanging="21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hyperlink r:id="rId5" w:history="1">
        <w:r>
          <w:rPr>
            <w:rStyle w:val="a"/>
            <w:rFonts w:ascii="Times New Roman" w:eastAsia="Times New Roman" w:hAnsi="Times New Roman" w:cs="Times New Roman"/>
            <w:color w:val="0000EE"/>
            <w:u w:val="single" w:color="0000EE"/>
          </w:rPr>
          <w:t>github.com/hello-arbaaz-khan</w:t>
        </w:r>
      </w:hyperlink>
    </w:p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1" w:color="FFFFFF"/>
          <w:right w:val="none" w:sz="0" w:space="10" w:color="auto"/>
        </w:pBdr>
        <w:tabs>
          <w:tab w:val="center" w:pos="10226"/>
        </w:tabs>
        <w:spacing w:before="120" w:after="120"/>
        <w:ind w:left="0" w:right="200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smallCaps/>
          <w:bdr w:val="none" w:sz="0" w:space="0" w:color="auto"/>
          <w:vertAlign w:val="baseline"/>
        </w:rPr>
        <w:t xml:space="preserve">PROFILE 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  <w:tab/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40" w:lineRule="atLeast"/>
        <w:ind w:left="210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Python Developer with 1+ year of hands-on experience building and maintaining Django-based web applications. Strengthened core Python and backend fundamentals through 100+ practice problems (basic to advanced) and independently built a full-stack RAG (Retrieval-Augmented Generation) system integrating Django, Celery, ChromaDB, and LLM APIs. Strong analytical thinking, proactive problem-solving, and a focus on writing clean, maintainable code.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1" w:color="FFFFFF"/>
          <w:right w:val="none" w:sz="0" w:space="10" w:color="auto"/>
        </w:pBdr>
        <w:tabs>
          <w:tab w:val="center" w:pos="10226"/>
        </w:tabs>
        <w:spacing w:before="120" w:after="120"/>
        <w:ind w:left="0" w:right="200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smallCaps/>
          <w:bdr w:val="none" w:sz="0" w:space="0" w:color="auto"/>
          <w:vertAlign w:val="baseline"/>
        </w:rPr>
        <w:t xml:space="preserve">EXPERTISE 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  <w:tab/>
      </w:r>
    </w:p>
    <w:tbl>
      <w:tblPr>
        <w:tblStyle w:val="documentinfoparatable"/>
        <w:tblCellSpacing w:w="0" w:type="dxa"/>
        <w:tblInd w:w="210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913"/>
        <w:gridCol w:w="300"/>
        <w:gridCol w:w="3913"/>
      </w:tblGrid>
      <w:tr>
        <w:tblPrEx>
          <w:tblInd w:w="2100" w:type="dxa"/>
          <w:tblLayout w:type="fixed"/>
          <w:tblLook w:val="05E0"/>
        </w:tblPrEx>
        <w:tc>
          <w:tcPr>
            <w:tcW w:w="3913" w:type="dxa"/>
            <w:noWrap w:val="0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divdocumentskliSeculli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200" w:right="0" w:hanging="210"/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Python, Django, DRF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noWrap w:val="0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/>
        </w:tc>
        <w:tc>
          <w:tcPr>
            <w:tcW w:w="3913" w:type="dxa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divdocumentskliSeculli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200" w:right="0" w:hanging="210"/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REST API Design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</w:p>
        </w:tc>
      </w:tr>
      <w:tr>
        <w:tblPrEx>
          <w:tblInd w:w="2100" w:type="dxa"/>
          <w:tblLayout w:type="fixed"/>
          <w:tblLook w:val="05E0"/>
        </w:tblPrEx>
        <w:tc>
          <w:tcPr>
            <w:tcW w:w="3913" w:type="dxa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divdocumentskliSeculli"/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200" w:right="0" w:hanging="210"/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Git &amp; GitHub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/>
        </w:tc>
        <w:tc>
          <w:tcPr>
            <w:tcW w:w="3913" w:type="dxa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divdocumentskliSeculli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200" w:right="0" w:hanging="210"/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OOP Concepts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</w:p>
        </w:tc>
      </w:tr>
      <w:tr>
        <w:tblPrEx>
          <w:tblInd w:w="2100" w:type="dxa"/>
          <w:tblLayout w:type="fixed"/>
          <w:tblLook w:val="05E0"/>
        </w:tblPrEx>
        <w:tc>
          <w:tcPr>
            <w:tcW w:w="3913" w:type="dxa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divdocumentskliSeculli"/>
              <w:numPr>
                <w:ilvl w:val="0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200" w:right="0" w:hanging="210"/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MySQL, PostgreSQL, SQLite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/>
        </w:tc>
        <w:tc>
          <w:tcPr>
            <w:tcW w:w="3913" w:type="dxa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divdocumentskliSeculli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200" w:right="0" w:hanging="210"/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HTML, CSS, JS, Bootstrap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</w:p>
        </w:tc>
      </w:tr>
      <w:tr>
        <w:tblPrEx>
          <w:tblInd w:w="2100" w:type="dxa"/>
          <w:tblLayout w:type="fixed"/>
          <w:tblLook w:val="05E0"/>
        </w:tblPrEx>
        <w:tc>
          <w:tcPr>
            <w:tcW w:w="3913" w:type="dxa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divdocumentskliSeculli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200" w:right="0" w:hanging="210"/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AI/ML &amp; LLM Integration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/>
        </w:tc>
        <w:tc>
          <w:tcPr>
            <w:tcW w:w="3913" w:type="dxa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divdocumentskliSeculli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200" w:right="0" w:hanging="210"/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Celery, Redis (async tasks)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</w:p>
        </w:tc>
      </w:tr>
      <w:tr>
        <w:tblPrEx>
          <w:tblInd w:w="2100" w:type="dxa"/>
          <w:tblLayout w:type="fixed"/>
          <w:tblLook w:val="05E0"/>
        </w:tblPrEx>
        <w:tc>
          <w:tcPr>
            <w:tcW w:w="3913" w:type="dxa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divdocumentskliSeculli"/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200" w:right="0" w:hanging="210"/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ChromaDB &amp; Vector Search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/>
        </w:tc>
        <w:tc>
          <w:tcPr>
            <w:tcW w:w="3913" w:type="dxa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divdocumentskliSeculli"/>
              <w:numPr>
                <w:ilvl w:val="0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200" w:right="0" w:hanging="210"/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Pytest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</w:p>
        </w:tc>
      </w:tr>
      <w:tr>
        <w:tblPrEx>
          <w:tblInd w:w="2100" w:type="dxa"/>
          <w:tblLayout w:type="fixed"/>
          <w:tblLook w:val="05E0"/>
        </w:tblPrEx>
        <w:trPr>
          <w:gridAfter w:val="2"/>
          <w:wAfter w:w="720" w:type="dxa"/>
        </w:trPr>
        <w:tc>
          <w:tcPr>
            <w:tcW w:w="3913" w:type="dxa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divdocumentskliSeculli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200" w:right="0" w:hanging="210"/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Docker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1" w:color="FFFFFF"/>
          <w:right w:val="none" w:sz="0" w:space="10" w:color="auto"/>
        </w:pBdr>
        <w:tabs>
          <w:tab w:val="center" w:pos="10226"/>
        </w:tabs>
        <w:spacing w:before="120" w:after="120"/>
        <w:ind w:left="0" w:right="200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smallCaps/>
          <w:bdr w:val="none" w:sz="0" w:space="0" w:color="auto"/>
          <w:vertAlign w:val="baseline"/>
        </w:rPr>
        <w:t xml:space="preserve">PROFESSIONAL EXPERIENCE 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  <w:tab/>
      </w:r>
    </w:p>
    <w:tbl>
      <w:tblPr>
        <w:tblStyle w:val="divdocumentdivparagraphTable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100"/>
        <w:gridCol w:w="8126"/>
      </w:tblGrid>
      <w:tr>
        <w:tblPrEx>
          <w:tblLayout w:type="fixed"/>
          <w:tblLook w:val="05E0"/>
        </w:tblPrEx>
        <w:tc>
          <w:tcPr>
            <w:tcW w:w="21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40" w:lineRule="atLeast"/>
              <w:ind w:left="0" w:right="0"/>
              <w:textAlignment w:val="auto"/>
              <w:rPr>
                <w:rStyle w:val="dateswrapper"/>
                <w:rFonts w:ascii="Times New Roman" w:eastAsia="Times New Roman" w:hAnsi="Times New Roman" w:cs="Times New Roman"/>
                <w:sz w:val="10"/>
                <w:szCs w:val="1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</w:rPr>
              <w:t>01/2025</w:t>
            </w:r>
            <w:r>
              <w:rPr>
                <w:rStyle w:val="dateswrapper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Times New Roman" w:eastAsia="Times New Roman" w:hAnsi="Times New Roman" w:cs="Times New Roman"/>
              </w:rPr>
              <w:t xml:space="preserve">to </w:t>
            </w:r>
            <w:r>
              <w:rPr>
                <w:rStyle w:val="span"/>
                <w:rFonts w:ascii="Times New Roman" w:eastAsia="Times New Roman" w:hAnsi="Times New Roman" w:cs="Times New Roman"/>
              </w:rPr>
              <w:t>Current</w:t>
            </w:r>
          </w:p>
        </w:tc>
        <w:tc>
          <w:tcPr>
            <w:tcW w:w="8126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40" w:lineRule="atLeast"/>
              <w:ind w:left="0" w:right="0"/>
              <w:textAlignment w:val="auto"/>
              <w:rPr>
                <w:rStyle w:val="dateswrapper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Style w:val="jobtitle"/>
                <w:rFonts w:ascii="Times New Roman" w:eastAsia="Times New Roman" w:hAnsi="Times New Roman" w:cs="Times New Roman"/>
                <w:b/>
                <w:bCs/>
                <w:color w:val="222222"/>
              </w:rPr>
              <w:t>ASSOCIATE SOFTWARE ENGINEER</w:t>
            </w:r>
            <w:r>
              <w:rPr>
                <w:rStyle w:val="singlecolumnspanpaddedlinenth-child1"/>
                <w:rFonts w:ascii="Times New Roman" w:eastAsia="Times New Roman" w:hAnsi="Times New Roman" w:cs="Times New Roman"/>
                <w:color w:val="222222"/>
              </w:rPr>
              <w:t xml:space="preserve"> </w:t>
            </w:r>
          </w:p>
          <w:p>
            <w:pPr>
              <w:pStyle w:val="spanpaddedline"/>
              <w:spacing w:before="0" w:after="0" w:line="340" w:lineRule="atLeast"/>
              <w:ind w:left="0" w:right="0"/>
              <w:rPr>
                <w:rStyle w:val="divdocumentsinglecolumnCharacter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</w:pPr>
            <w:r>
              <w:rPr>
                <w:rStyle w:val="companyname"/>
                <w:rFonts w:ascii="Times New Roman" w:eastAsia="Times New Roman" w:hAnsi="Times New Roman" w:cs="Times New Roman"/>
                <w:b/>
                <w:bCs/>
                <w:color w:val="222222"/>
              </w:rPr>
              <w:t>Fiverr</w:t>
            </w:r>
            <w:r>
              <w:rPr>
                <w:rStyle w:val="divdocumentsinglecolumnCharacter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ulli"/>
              <w:numPr>
                <w:ilvl w:val="0"/>
                <w:numId w:val="13"/>
              </w:numPr>
              <w:spacing w:before="0" w:after="0" w:line="340" w:lineRule="atLeast"/>
              <w:ind w:left="460" w:right="0" w:hanging="210"/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  <w:t>Assisted in the development and maintenance of Django-based web applications</w:t>
            </w:r>
          </w:p>
          <w:p>
            <w:pPr>
              <w:pStyle w:val="ulli"/>
              <w:numPr>
                <w:ilvl w:val="0"/>
                <w:numId w:val="13"/>
              </w:numPr>
              <w:spacing w:before="0" w:after="0" w:line="340" w:lineRule="atLeast"/>
              <w:ind w:left="460" w:right="0" w:hanging="210"/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  <w:t>Created and optimized database schemas using SQLite for small-scale projects</w:t>
            </w:r>
          </w:p>
          <w:p>
            <w:pPr>
              <w:pStyle w:val="ulli"/>
              <w:numPr>
                <w:ilvl w:val="0"/>
                <w:numId w:val="13"/>
              </w:numPr>
              <w:spacing w:before="0" w:after="0" w:line="340" w:lineRule="atLeast"/>
              <w:ind w:left="460" w:right="0" w:hanging="210"/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  <w:t>Implemented front-end designs using HTML and CSS to ensure responsive layouts</w:t>
            </w:r>
          </w:p>
          <w:p>
            <w:pPr>
              <w:pStyle w:val="ulli"/>
              <w:numPr>
                <w:ilvl w:val="0"/>
                <w:numId w:val="13"/>
              </w:numPr>
              <w:spacing w:before="0" w:after="0" w:line="340" w:lineRule="atLeast"/>
              <w:ind w:left="460" w:right="0" w:hanging="210"/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  <w:t>Debugged and resolved Python code issues under senior developer supervision</w:t>
            </w:r>
          </w:p>
          <w:p>
            <w:pPr>
              <w:pStyle w:val="ulli"/>
              <w:numPr>
                <w:ilvl w:val="0"/>
                <w:numId w:val="13"/>
              </w:numPr>
              <w:spacing w:before="0" w:after="0" w:line="340" w:lineRule="atLeast"/>
              <w:ind w:left="460" w:right="0" w:hanging="210"/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  <w:t>Contributed to the development of reusable Django templates for enhanced efficiency</w:t>
            </w:r>
          </w:p>
          <w:p>
            <w:pPr>
              <w:pStyle w:val="ulli"/>
              <w:numPr>
                <w:ilvl w:val="0"/>
                <w:numId w:val="13"/>
              </w:numPr>
              <w:spacing w:before="0" w:after="0" w:line="340" w:lineRule="atLeast"/>
              <w:ind w:left="460" w:right="0" w:hanging="210"/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  <w:t>Implemented CRUD operations using both function-based and class-based views</w:t>
            </w:r>
          </w:p>
          <w:p>
            <w:pPr>
              <w:pStyle w:val="ulli"/>
              <w:numPr>
                <w:ilvl w:val="0"/>
                <w:numId w:val="13"/>
              </w:numPr>
              <w:spacing w:before="0" w:after="0" w:line="340" w:lineRule="atLeast"/>
              <w:ind w:left="460" w:right="0" w:hanging="210"/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  <w:t>Collaborated with senior developers to integrate APIs and third-party services</w:t>
            </w:r>
          </w:p>
          <w:p>
            <w:pPr>
              <w:pStyle w:val="ulli"/>
              <w:numPr>
                <w:ilvl w:val="0"/>
                <w:numId w:val="13"/>
              </w:numPr>
              <w:spacing w:before="0" w:after="0" w:line="340" w:lineRule="atLeast"/>
              <w:ind w:left="460" w:right="0" w:hanging="210"/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  <w:t>Participated in code reviews to learn and apply best practices in Python and Django</w:t>
            </w:r>
          </w:p>
          <w:p>
            <w:pPr>
              <w:pStyle w:val="ulli"/>
              <w:numPr>
                <w:ilvl w:val="0"/>
                <w:numId w:val="13"/>
              </w:numPr>
              <w:spacing w:before="0" w:after="0" w:line="340" w:lineRule="atLeast"/>
              <w:ind w:left="460" w:right="0" w:hanging="210"/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  <w:t>Updated and maintained project documentation for easier handoffs and onboarding</w:t>
            </w:r>
          </w:p>
          <w:p>
            <w:pPr>
              <w:pStyle w:val="ulli"/>
              <w:numPr>
                <w:ilvl w:val="0"/>
                <w:numId w:val="13"/>
              </w:numPr>
              <w:spacing w:before="0" w:after="0" w:line="340" w:lineRule="atLeast"/>
              <w:ind w:left="460" w:right="0" w:hanging="210"/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  <w:t>Supported deployment processes and performed basic server configuration tasks</w:t>
            </w:r>
          </w:p>
          <w:p>
            <w:pPr>
              <w:pStyle w:val="ulli"/>
              <w:numPr>
                <w:ilvl w:val="0"/>
                <w:numId w:val="13"/>
              </w:numPr>
              <w:spacing w:before="0" w:after="0" w:line="340" w:lineRule="atLeast"/>
              <w:ind w:left="460" w:right="0" w:hanging="210"/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color w:val="222222"/>
                <w:bdr w:val="none" w:sz="0" w:space="0" w:color="auto"/>
                <w:vertAlign w:val="baseline"/>
              </w:rPr>
              <w:t>Remote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1" w:color="FFFFFF"/>
          <w:right w:val="none" w:sz="0" w:space="10" w:color="auto"/>
        </w:pBdr>
        <w:tabs>
          <w:tab w:val="center" w:pos="10226"/>
        </w:tabs>
        <w:spacing w:before="120" w:after="120"/>
        <w:ind w:left="0" w:right="200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smallCaps/>
          <w:bdr w:val="none" w:sz="0" w:space="0" w:color="auto"/>
          <w:vertAlign w:val="baseline"/>
        </w:rPr>
        <w:t xml:space="preserve">COURSES 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  <w:tab/>
      </w:r>
    </w:p>
    <w:p>
      <w:pPr>
        <w:pStyle w:val="ulli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40" w:lineRule="atLeast"/>
        <w:ind w:left="2560" w:right="0" w:hanging="21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Python for Everyone — Core concepts, data structures, and object-oriented programming</w:t>
      </w:r>
    </w:p>
    <w:p>
      <w:pPr>
        <w:pStyle w:val="ulli"/>
        <w:numPr>
          <w:ilvl w:val="0"/>
          <w:numId w:val="14"/>
        </w:numPr>
        <w:spacing w:before="0" w:after="0" w:line="340" w:lineRule="atLeast"/>
        <w:ind w:left="2560" w:right="0" w:hanging="21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Introduction to Machine Learning — Supervised and unsupervised learning basics</w:t>
      </w:r>
    </w:p>
    <w:p>
      <w:pPr>
        <w:pStyle w:val="ulli"/>
        <w:numPr>
          <w:ilvl w:val="0"/>
          <w:numId w:val="14"/>
        </w:numPr>
        <w:spacing w:before="0" w:after="0" w:line="340" w:lineRule="atLeast"/>
        <w:ind w:left="2560" w:right="0" w:hanging="21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Prompt Engineering for Vision Models — Design smarter prompts for image AI</w:t>
      </w:r>
    </w:p>
    <w:p>
      <w:pPr>
        <w:pStyle w:val="ulli"/>
        <w:numPr>
          <w:ilvl w:val="0"/>
          <w:numId w:val="14"/>
        </w:numPr>
        <w:spacing w:before="0" w:after="0" w:line="340" w:lineRule="atLeast"/>
        <w:ind w:left="2560" w:right="0" w:hanging="21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Large Multimodal Model Prompting with Gemini — Unlock text, image, and beyond with Gemini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1" w:color="FFFFFF"/>
          <w:right w:val="none" w:sz="0" w:space="10" w:color="auto"/>
        </w:pBdr>
        <w:tabs>
          <w:tab w:val="center" w:pos="10226"/>
        </w:tabs>
        <w:spacing w:before="120" w:after="120"/>
        <w:ind w:left="0" w:right="200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smallCaps/>
          <w:bdr w:val="none" w:sz="0" w:space="0" w:color="auto"/>
          <w:vertAlign w:val="baseline"/>
        </w:rPr>
        <w:t xml:space="preserve">PROJECTS 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  <w:tab/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40" w:lineRule="atLeast"/>
        <w:ind w:left="210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Rag-Agent — AI Document Q&amp;A System / Django, DRF, Celery, Redis, ChromaDB, Groq LLM, React, Built a full-stack RAG system that lets users upload PDF/DOCX/TXT files and ask natural-language questions answered from document content, Designed a vector search pipeline with sentence-transformer embeddings and ChromaDB, supporting per-document and global cross-document search, Implemented async document processing with Celery + Redis so uploads don't block API requests, Integrated Groq LLM API with conversation-history-aware prompting and similarity-based confidence scoring, GitHub: github.com/hello-arbaaz-khan/Rag-Agent</w:t>
      </w:r>
    </w:p>
    <w:sectPr>
      <w:pgSz w:w="11906" w:h="16838"/>
      <w:pgMar w:top="240" w:right="840" w:bottom="240" w:left="840"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000000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4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680" w:lineRule="atLeast"/>
      <w:jc w:val="center"/>
    </w:pPr>
    <w:rPr>
      <w:b/>
      <w:bCs/>
      <w:smallCaps/>
      <w:color w:val="000000"/>
      <w:sz w:val="48"/>
      <w:szCs w:val="48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40" w:lineRule="atLeast"/>
      <w:jc w:val="center"/>
    </w:pPr>
    <w:rPr>
      <w:sz w:val="24"/>
      <w:szCs w:val="24"/>
    </w:rPr>
  </w:style>
  <w:style w:type="paragraph" w:customStyle="1" w:styleId="documentSECTIONCNTCsection">
    <w:name w:val="document_SECTION_CNTC + 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pBdr>
        <w:top w:val="none" w:sz="0" w:space="0" w:color="auto"/>
        <w:left w:val="none" w:sz="0" w:space="0" w:color="auto"/>
        <w:bottom w:val="single" w:sz="8" w:space="1" w:color="FFFFFF"/>
        <w:right w:val="none" w:sz="0" w:space="10" w:color="auto"/>
      </w:pBdr>
      <w:spacing w:line="380" w:lineRule="atLeast"/>
    </w:pPr>
    <w:rPr>
      <w:color w:val="000000"/>
      <w:sz w:val="28"/>
      <w:szCs w:val="28"/>
    </w:rPr>
  </w:style>
  <w:style w:type="character" w:customStyle="1" w:styleId="divdocumentdivsectiontitleCharacter">
    <w:name w:val="div_document_div_sectiontitle Character"/>
    <w:basedOn w:val="DefaultParagraphFont"/>
    <w:rPr>
      <w:color w:val="000000"/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ulli">
    <w:name w:val="ul_li"/>
    <w:basedOn w:val="Normal"/>
  </w:style>
  <w:style w:type="character" w:customStyle="1" w:styleId="a">
    <w:name w:val="a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ivdocumentskliSeculli">
    <w:name w:val="div_document_skliSec_ul_li"/>
    <w:basedOn w:val="Normal"/>
  </w:style>
  <w:style w:type="character" w:customStyle="1" w:styleId="divdocumentskliSeculliCharacter">
    <w:name w:val="div_document_skliSec_ul_li Characte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infoparatable">
    <w:name w:val="document_infoparatable"/>
    <w:basedOn w:val="TableNormal"/>
    <w:tblPr/>
  </w:style>
  <w:style w:type="character" w:customStyle="1" w:styleId="dateswrapper">
    <w:name w:val="dates_wrapper"/>
    <w:basedOn w:val="span"/>
    <w:rPr>
      <w:sz w:val="24"/>
      <w:szCs w:val="24"/>
    </w:rPr>
  </w:style>
  <w:style w:type="paragraph" w:customStyle="1" w:styleId="spandateswrapper">
    <w:name w:val="span_dates_wrapper"/>
    <w:basedOn w:val="spanParagraph"/>
    <w:pPr>
      <w:jc w:val="left"/>
    </w:pPr>
    <w:rPr>
      <w:sz w:val="24"/>
      <w:szCs w:val="24"/>
    </w:rPr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divdocumentsinglecolumnCharacter">
    <w:name w:val="div_document_singlecolumn Character"/>
    <w:basedOn w:val="DefaultParagraphFont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jobtitle">
    <w:name w:val="jobtitle"/>
    <w:basedOn w:val="span"/>
    <w:rPr>
      <w:b/>
      <w:bCs/>
    </w:rPr>
  </w:style>
  <w:style w:type="character" w:customStyle="1" w:styleId="documenttexp-noneexprSectotl-expr">
    <w:name w:val="document_texp-none_exprSec_totl-expr"/>
    <w:basedOn w:val="DefaultParagraphFont"/>
    <w:rPr>
      <w:vanish/>
    </w:rPr>
  </w:style>
  <w:style w:type="paragraph" w:customStyle="1" w:styleId="spanpaddedline">
    <w:name w:val="span_paddedline"/>
    <w:basedOn w:val="spanParagraph"/>
  </w:style>
  <w:style w:type="character" w:customStyle="1" w:styleId="companyname">
    <w:name w:val="companyname"/>
    <w:basedOn w:val="span"/>
    <w:rPr>
      <w:b/>
      <w:bCs/>
    </w:rPr>
  </w:style>
  <w:style w:type="table" w:customStyle="1" w:styleId="divdocumentdivparagraphTable">
    <w:name w:val="div_document_div_paragraph Table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linkedin.com/in/arbaz%2Dkhan" TargetMode="External" /><Relationship Id="rId5" Type="http://schemas.openxmlformats.org/officeDocument/2006/relationships/hyperlink" Target="https://github.com/hello%2Darbaaz%2Dkhan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Arbaz Khan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66eb9a4a-0ba6-4a6d-a39e-93e8cbfd18b3</vt:lpwstr>
  </property>
  <property fmtid="{D5CDD505-2E9C-101B-9397-08002B2CF9AE}" pid="3" name="x1ye=0">
    <vt:lpwstr>YD4AAB+LCAAAAAAAAAMdWzWypQAAOxAFbiXu7nS428M5/c7fKySTFBGIgHmCgxBcZFkUR1AB43EUxxmEo3mWELm7luB7VztrxTO56vQmF10wEEBhwKDRxUgog6phiuYeakbx8dpQW5hVaPal01Hc/T3mrLtDuafpdu5Jr5NcuxKy3Mq+B8V80wwOT5dtsuPLVMVO4o1gL7yNWRT3GnAApe89BnSIvt9IIA1Vfq7+FmL6Sqh6eItftRbEUV5CCtj</vt:lpwstr>
  </property>
  <property fmtid="{D5CDD505-2E9C-101B-9397-08002B2CF9AE}" pid="4" name="x1ye=1">
    <vt:lpwstr>QlruJDGRrfjq3taWXWbsylYiYZ7xMOmDpM1xH3KUEp8YawLwjoyfHravGA0AqHOGDIP+GmgpvygsCGGXpkxIKtG5sKi/rWQSCRNePCENxpcSR4Tf+TH2tZuohwiAgBjUhBo4xXxtKZmmtZ9nqgjU5HnKTIGw6rENJuQa+TIA/SY235vlRRmZzHxxCuNprXx3TDTMeAYrBfHZQ5UOOPEInOjDQp28LhrVhrJjcTIH1Dz1/A8flIb1VcQBwuMPmKt</vt:lpwstr>
  </property>
  <property fmtid="{D5CDD505-2E9C-101B-9397-08002B2CF9AE}" pid="5" name="x1ye=10">
    <vt:lpwstr>7wOVxLLWGXM6nviGJqBwTnr1zlBp7UxzVqmhFD3pLgivEhHweFiDkkFR1ZZXGrvPAiYtYJ4tzKC7uOKN8LhMKq5Dat936CfKKox1tFKqNaKHxmdFfhX1NiQr1KtbHiBlgHTD7p2xsR5LHbHENzMo8Ci0FHaHfLTtc7m4jrMdefZvyg53xm9zzbrNuMmnoISBYIzV7/Ih3cLHIPMyUs4tZJgYufasf3ZSsd0XacBtPGNWMkvei6Uhm6gSX5lQlhr</vt:lpwstr>
  </property>
  <property fmtid="{D5CDD505-2E9C-101B-9397-08002B2CF9AE}" pid="6" name="x1ye=11">
    <vt:lpwstr>wEEUFJr10L/IYjZYP6VdFYKm97jcwEa0OtznufipNPIjIy3oDgoHEmc3pWFLsz9E4eCTZzFcFUXD7eh5xkEIHBRzhRziwVHbjNKnRLy+AbhBpMMEdtgVjfe5izphw9fH+uwFIjCa9S2yWUGdusEzyXC9cw5sYV7A7/Io6zpqNOZoEUFd/pq4TnZLW8BjyeNaC38dO1ZuRGqV1Tn8CEeE/KEsrJQ5+rl1Q72ueIG8gRYJMsLPHvvhVPMRZxK2acI</vt:lpwstr>
  </property>
  <property fmtid="{D5CDD505-2E9C-101B-9397-08002B2CF9AE}" pid="7" name="x1ye=12">
    <vt:lpwstr>5jL3MV+kibLgc3HVUMSRYEflWB/5ddwJMuExAwCO924+ISXvWqZUO0gdGJsn99aCztQWx22SXMPtJ2DWHFIrGPGay4pBPbxVorq26DqSLNdqSMwGNr6qaMrsq4X3ibDJyKW2UedsbJVo1sLgtP1qzlR+a0y2S9JYRc989vs6V9zM/THqoBK6FLQ/0eswJuxExGeUZNqluGZ5NNnKHHwjNDlrv5nLe0k1ubIpjI9h5zUJ0CTzL3NjZauCgWAYAcE</vt:lpwstr>
  </property>
  <property fmtid="{D5CDD505-2E9C-101B-9397-08002B2CF9AE}" pid="8" name="x1ye=13">
    <vt:lpwstr>GPJogtbD7DaTn1MJhP2xRsUxPluuIummDTyBQn713t3Jzkh0mYF7kzPZOkdLFFrdpFiXPxVr9MaIRvDARg7MzPcRJy/5UuxPWXxkiQ7Lq8kcvIAVSfx5bdLpu+2RQ5HMGfsJOWqocMQCrqKSyJsSCwQ4/3ZAempZxMPxmkTbdyAG/FeVPtJbCFPyGbS2+vOXSZzdhokoiMUi2bGNVvPr+BK4M+il1H9u32Z/mmZ7hjBAuVFgCfOx34WNZV0m15y</vt:lpwstr>
  </property>
  <property fmtid="{D5CDD505-2E9C-101B-9397-08002B2CF9AE}" pid="9" name="x1ye=14">
    <vt:lpwstr>D8vk+ZCUVz/WBtKRghbe3sCo2S54bWnBVpDt69WZ+uC3qYTP4ypF1yav+ZVrpyjNdxKM6I/As+OBmcv7W4nMUgiRR2b9ajlKMOOnIHsJAsLXwtC2+Xoky3DV9ktzyoaFdPRkjk78KZiKsB+hyNrjZIxv29avLn/RqGWzE+tStjsEFANqMWBTbJCPsyYIb8RBljqXkrydA3IU+uZJ11f9RBtVpMZ+Q3lyUlfDigeXyUsuHXh3sxeGdyM9X2ZWror</vt:lpwstr>
  </property>
  <property fmtid="{D5CDD505-2E9C-101B-9397-08002B2CF9AE}" pid="10" name="x1ye=15">
    <vt:lpwstr>fvfwk1q2KM40OpvbZbw7Gwxp40QqGG0DQcxAw4eX63FRObioL6JLzttMN9brMcAiL5yn6INwwaEJM1p04IQPu0QFBJ4AgbdS0tvc8Sp85E5rp1RC4GCiVDxdt2OiB3n/uTnBs4jMaWBxJ01U+5NXwrlD4IbYNXAH1TzLNWnjYDVylqEEZgOQl8BUrBgRmXeCa8SN6Ts1rL4cSs8Rai4SdZLO9cW2YwBj+YWd2KDcMgalEAziQ0wJNEflU3iBwfm</vt:lpwstr>
  </property>
  <property fmtid="{D5CDD505-2E9C-101B-9397-08002B2CF9AE}" pid="11" name="x1ye=16">
    <vt:lpwstr>hkOSn342JGjjLPU+eAuFPSY/ijHnqpykSNlVfT2infQlA5hOcZ4H1Xs2fdU90ukagwSFlgHJ2lVxFKJmhj91nQaLFREEsYaraAeXnXuNG6RAZTXGDW6fZeTGReuXg5ZK7lQgwIKeU5dZOuv2p/wRoFtOBlAESxxxXnL8FO9UNhFCzNFVOg0TfppB44uQgnMLj8g13qXaVjKh4npC8wRYrCJfoQ9H/iZ6Nh4hEP3f4fO7dJPoFQ1YeOg4293Cbq8</vt:lpwstr>
  </property>
  <property fmtid="{D5CDD505-2E9C-101B-9397-08002B2CF9AE}" pid="12" name="x1ye=17">
    <vt:lpwstr>tXSDzUpYF8EAfxcrSbzBkAQIS6EU/uBcFCYUhhQdrnnZ6he/AaEbDpT9fJGhwo0dpsiqZWTGD/ncGs7LUz4qOS5ksTOyDqsrd5rsKjS6/bP/axQHOjJseL1Cta5lGt3gl7TZOv8TeDNgn1BkgHUTpCVg48x0Z1/zyUKKR+n290Z8VTHwkudoqHIxAg/huamWNi56Dk3aJ+5N7RK2uiB+isx/Yix6nSzEdPxBmgfu0cUjdSeKtSEsbPNrYHAJbOK</vt:lpwstr>
  </property>
  <property fmtid="{D5CDD505-2E9C-101B-9397-08002B2CF9AE}" pid="13" name="x1ye=18">
    <vt:lpwstr>m7ei0XNCqi20x9aDjm1fG6kM3m86z7StWvKPLqE9xs1zXcRkNHIBG8b9H4xKwwGMjjK60cIAf2zZB5L2DMrCEuKCJSiZpvWZltu3YBK7CPTPqfXQ/Yx3438FLx3IZjInehxz0tBG2zv7k/AyLWDrXZMDPTTU/b1K1up8nYZ2tlzibLNZtcqxtkjs2hfQqe5EoC5Ixs9C5frRzMVls2P2CAw4X1wqWhCjmCc752QCROkNmT1fmFoLNBYBKEUc345</vt:lpwstr>
  </property>
  <property fmtid="{D5CDD505-2E9C-101B-9397-08002B2CF9AE}" pid="14" name="x1ye=19">
    <vt:lpwstr>zkZSW8zmFgfAbO3O/yavPFQnUdNXnonI9YIJXKDDJnj6+XZFhXJXzmFoXYQQJNk9FkhasDx/KrQwOjRuUdawnrneaO8pqdBUGBL+lBK6eT88jz38TNQ4UvOtqdCdzsyOFDENWkLu+paeeaU6hE8xSjL0Sr5qV/zhH4dbb5/CJI4KAXsc8B5YCkUwN1xlMPsP3YKfgWNT1WbD5CyYlBK3GMxg8IAJgKfxTZq7pvJxICESrhOQ6urongVbkxWX/B2</vt:lpwstr>
  </property>
  <property fmtid="{D5CDD505-2E9C-101B-9397-08002B2CF9AE}" pid="15" name="x1ye=2">
    <vt:lpwstr>58XMcZ1ASpVqf0d/ReACmt4ZZ0gh9molFZKgItf101s+jCFLVZxvtK7H2JX5e8+l7fsArDHJ63IYJqyMScTyROZI413cmLlYqydO5FD0fRHtzzS87f0k4E+WxJS0eG8Hvjj/ua1aZu7OAyfr8jJWFao9yOYNy9WwugswDqxWPIaUH0naWF2hgJWPn45CweniPLIPRLpQLZbn7n+4ILRwFPKJExY/8JrPUC8rJ0yRYERf7wWKnsLWmbRg01zAMtM</vt:lpwstr>
  </property>
  <property fmtid="{D5CDD505-2E9C-101B-9397-08002B2CF9AE}" pid="16" name="x1ye=20">
    <vt:lpwstr>LCtu7OQuxrTjc6ZK0mIQwYPzZaNqanW8oCsKXoFenaAy12fPooWWcAr34BSLrcqRW1Ev79xJIFTf1s4JvaPvKWHcrp0Fk+V6bevDS4MsV+tM1A5tADBp1dmktXQ7NzX4WOcQtnk5ic4YkLXrYWychLOCWEPfwVdEJkk0K840uuTX+2vl4+OgUCKzenDDLGAlsEyd1ntChgYorfvA1xtKcsG6G9HJSQieSOY2Ek2qCvgMGM+WpJX5890zOppGrkZ</vt:lpwstr>
  </property>
  <property fmtid="{D5CDD505-2E9C-101B-9397-08002B2CF9AE}" pid="17" name="x1ye=21">
    <vt:lpwstr>3YJxc4UAnIHtMmuJMDv3ftqFFy74p0JrvvR0qgbUWEMqssIEb+jyoR3SiOM1mEKmPdFfs1KdicpTtnlTgd/iMfQPwvPwQ1aan6Lbbxsc7LGBN1JQmDnNT8yeNlIKUvltnlaf1xn7mExehYuQtyR2sOmNYuWwOPoYrPkGPRfUz/SiWfSLbf0BdtKJoQWZtHLTggTy+5c3C7r/UgQ3wkRO1b2HkIkG1XlInBqWFZ/PwCZb3M9eUzDKIIhK7+8Vd7p</vt:lpwstr>
  </property>
  <property fmtid="{D5CDD505-2E9C-101B-9397-08002B2CF9AE}" pid="18" name="x1ye=22">
    <vt:lpwstr>va77kdIbTfblXUqjhOU++fk3vCyZ0jIvjNhgA20P1lcZQBDlpiOQ3nreCb5eWGLppqcnndwt1f6lBlxCQk60T3BJ73GfjluFxVUfxTOfvxxeiroaXlQsanPZhgyXkoVwS2LhQiLUxmsfqxulcVGv7sJ/oCWSFYPOpANwkurpg7qfYdowjomUH3rT41WIypfLC8ga8paqNxwmA+ZdoIa7W67EjJ5geo7axiRcrK9hUU3/hrW8Lgfi6CRMwqcwOji</vt:lpwstr>
  </property>
  <property fmtid="{D5CDD505-2E9C-101B-9397-08002B2CF9AE}" pid="19" name="x1ye=23">
    <vt:lpwstr>ourg/vFdq0+uq4J8LZXdRe1eT9ZwxbAid0qYg+mOgPT3g96WwL2Lq9AGzq4QwFUo3mneRDH5Ywp0QMj9kDP2KJmAwqKgRa2vGB9FR7CQja7OG17LZsNl9X4SyczYA0S+RZoLsT5aE+DI8LBQy000VrHdffp54Nz0iVp1gNgJHfJkOOVxxJXz43vwvBUUXkzEcygTwkdUmPnZWwDAQe9uRNS+LViVe/H3EWKsinrl+KVrcMi7ltP0J4QsMdQbFlg</vt:lpwstr>
  </property>
  <property fmtid="{D5CDD505-2E9C-101B-9397-08002B2CF9AE}" pid="20" name="x1ye=24">
    <vt:lpwstr>hS+wKXOOfyaxKlm+1b9XH+0KbeWD3iNkMfSCOCxBTbqtcuziAKvIKoP+Q0oKyel7bfj7ZIZNjPWkFFZeef7OKwyOsq3v/+gfvwcyodVKqa65SPX9ec+x5HM+xIYk5A4/27CXhux94P2SwLzLqrBxwiyOYhqXZV7kOkZiwj4xN79V1/dugkA/8RyiHMFkzkfRRqL7wOhwzoVSvDA5vvxdlqAbQTD7lrtvZ3JZZ+lsmZS8XKjGqxxJfR2o+ggDwGU</vt:lpwstr>
  </property>
  <property fmtid="{D5CDD505-2E9C-101B-9397-08002B2CF9AE}" pid="21" name="x1ye=25">
    <vt:lpwstr>81Vg+wqbTz9JNcdsBmoY8/0govXZj6qie+2FDw7GU5o5utoLkTDC/tq1LUL7HscjcTV/x2uZE6UP5F588OHrkFrAq/3mzaF54fCZvrqpJMsahmPg5ywYg2VjEvjPVOn+qDVhfBD1pdgAVDmExfPEeFYnMBPxL9XsDNg6lqqMvPk8iMmfI47llAe1JpRYYk1BeziPfe7bh9UCVWhtBndiNhU+IsodSJ83spB4h2CAe+GSmSLBAQO/wybzU7KX5Pr</vt:lpwstr>
  </property>
  <property fmtid="{D5CDD505-2E9C-101B-9397-08002B2CF9AE}" pid="22" name="x1ye=26">
    <vt:lpwstr>3CtBukdEsNjOjgefm3xpFO+fUnE13WHCdaR2E9eh8lYdworVBnmkDKVUyoUHM0aQl4s5Z7K/L1a8ar2TBTBsmcnxdQGicWBZqBZsOhSxkAS3SiY0qitic0SAEXRUMjw+8fEl9SLgEReZlmY96Hpe0QOxsGmQ8s241M5o1f0ldwTu3yrnLLDE1RdFEj0B+gEICUEfGiSCAzLAFRydkDrMm2PJW2Tq6Wtvb4L9luVw73hiOVjylPFwLTb6yR9bbB6</vt:lpwstr>
  </property>
  <property fmtid="{D5CDD505-2E9C-101B-9397-08002B2CF9AE}" pid="23" name="x1ye=27">
    <vt:lpwstr>oEIkii+F/gAhyssGWIE5qyTG1BxbOJf8HVxNdBktyCh2A4+mPWwnlbBwDOKxihtIRqBxKXdbVRRVmiDnpndUWrbJHZeqqLEu61lv1hr0hjr01KsleidtFsHiIFdKB/3/EoWar3slC7WHcvVtfIEaA3DEJTCCAS4NDd5fzb1S1G04WWowMAknw2L7VsJnP+ZxKrCXXtc0jp8HZQ3KP0+euaeHLrkFKJ8O/Kd6AvEO9RwwBkCLd2t1wpAYrg+1mZZ</vt:lpwstr>
  </property>
  <property fmtid="{D5CDD505-2E9C-101B-9397-08002B2CF9AE}" pid="24" name="x1ye=28">
    <vt:lpwstr>Os5/+yIdwkukam8yFXuwSbAXETlly16afS3YBSwn+V53zw9K2kwb6IBM+reC8ZlU3eFafWCT4yeHBmVqeZYIWf+52QBUzk6bq03ICMlEL/DicH8/1Nm2PEW2FU1lZc9cnJHtRBDR7AGKdofJkid4tl3rK1FlJiaT6v2JboHRpCaTb6wlozjlf1BCDifztEbYRAUF9orYj3JEKx0yBzH7q877mXWX1dgjSTwh83pVK2CjnpEC7SWqqChovTAEDYh</vt:lpwstr>
  </property>
  <property fmtid="{D5CDD505-2E9C-101B-9397-08002B2CF9AE}" pid="25" name="x1ye=29">
    <vt:lpwstr>wq1zz9MdACM0W0EWiA0THm4RQMqwIeR8AZ/ENChRlAOPpd6C7dFnDguEUJFyTUvMSkA23RJAf/nZ75LaeW7BK4BE927dQ1wMKhHRP806gGZ+rxzZyglWPb/Ath5e1KmQQzqBkvDsNblnAj2iu9gdxP3FK3XLPXC50kIYJkkpnfPzRHIdIFAgRKlcf8xiTHe6yOiBW/G6MCwEtCFuMRdT9sKYEh+kxvarWFg92FiJ7O823vFuUbroQPoe1/DsPvu</vt:lpwstr>
  </property>
  <property fmtid="{D5CDD505-2E9C-101B-9397-08002B2CF9AE}" pid="26" name="x1ye=3">
    <vt:lpwstr>ko7d8QkJqomBY3seSzo08qEnPB0iSXGPLy5rnCRMHIY+oJ8YBoeGXhfL/QY8SNEsnsU0/X2ytQHFu41MkcFn+h9ryrkBsl4+TIhfhJ6HB8x4C9Pi6aKfmOMlxeXyEy3SYeCIbiwEDGY7G/AGNIj11cVsZMH8U1cqps2EcMvqqyKcphOHxAqVB6ABMZJY+NsPJ9QNDt6Dl19QyN65y/PmaByKxNn1mf1sogvEK34IVR3Qe2kxcGvH1rVbUy9FAYs</vt:lpwstr>
  </property>
  <property fmtid="{D5CDD505-2E9C-101B-9397-08002B2CF9AE}" pid="27" name="x1ye=30">
    <vt:lpwstr>wXvKuk7t9FXLuSoUb5yGuHbicXPJmCcXjiBLGuY0oUflzCFWj/sNFBtroZhcKUQ+BhFPzNzu1pY2hTeu6jMsJMFXovvHWhwmOtf0UWKqXxo7ThR56FTaXY1xXmeuNyPVV77py5gACXYqZHDFrObR2tjHrf81hDRHJyqvrZOMtad90NXCMWup5TGORgyECoNHc/z1VmKmIBFliWiuww31SKfVh/1cewRMQlC8i2mWNM/OUtrWlqU7KOQi7fvVLwk</vt:lpwstr>
  </property>
  <property fmtid="{D5CDD505-2E9C-101B-9397-08002B2CF9AE}" pid="28" name="x1ye=31">
    <vt:lpwstr>91oVbagw9cYC5nkhZNadiV+0cSw3qdq/ZlTPhgxBsKVgAfEHS1vauC0BegpLrk9HVOhJXCbZQxz6ZG3BkqnhFtESNmCiHdJQatz3Fjgw5t66D4eS1hnWcUzAdtiLztC0M+EVZwD+CjrsevrT5ef7ldWZI2Lx4uD9fKRAsjuysBiQt36+dAe+OhtfZ+GcRVAZltfh7tFquNvKyVYTIpBFuCWu7GaHO16mmTr5p0fiC9fzCAiTI4g8SIOkoUpJi6L</vt:lpwstr>
  </property>
  <property fmtid="{D5CDD505-2E9C-101B-9397-08002B2CF9AE}" pid="29" name="x1ye=32">
    <vt:lpwstr>niqg7JTGmQ4bJDHzaIruD8I/UP3qieATlkM8LJbiddsCNda86kCkY9JGZnifh5lQsnX8etealBrJBaPtDyOosKCxUY99rc2hERPjhExFRZlFBi9YrLhksqcbn7BWZ4Gq6iqp7rpts9cAvYE6q5Bs8Oy+bqm70rW/x9K4GOALXpmHNFS24ZB2BSHi13wM2qx/a3fgZCnQ0O4Nn1DNdeYzPCSkEcu7MNuyXL4KVhA/34xrQUD+jHBE885Fu75SmpY</vt:lpwstr>
  </property>
  <property fmtid="{D5CDD505-2E9C-101B-9397-08002B2CF9AE}" pid="30" name="x1ye=33">
    <vt:lpwstr>JF8eTo367hRLdPZpgzJKd7EVxkZp8w/K7egJHzb+4JtXkk0bTbfDNDfyuJDhRV0TFV/gphRxfifMBaLk35IuTn0K+VUSYlXMjKybKrQsDbi2I6XE3jTjkQ2jz9RWKkdEPrQ325wEAcZaevaUeU13qZEO/1EaqFZV8TkP+LgHrCrtyKEOqwtVQ49nhhghMs4rEfwfNcqeDWAs5TnvIkfWoZqESoZlB89kRiM894WVCet1CqiuVvP57+C1wfTsD1v</vt:lpwstr>
  </property>
  <property fmtid="{D5CDD505-2E9C-101B-9397-08002B2CF9AE}" pid="31" name="x1ye=34">
    <vt:lpwstr>A3fo5DCc4HZ6z0M8yWhIaco6vcASfoZjO78BMzz/b76Cl85mfRUX4nmjAF1cCT84ZiT2mn2mS6GQKoP/++ybXiEnmwgVPNRSQ9V3ohMOt7V7sC/jOjFiIqCSUMi4uu95dZgOCJpz8li4PqHnMJ6jn7/qRdbO1qzFJzq9Gtej5wLKseU3G4IhoaBOD8fKT9SSpcKOXGj6Zc+dDJWy420eE+txuBPT9MGwpyPk1Fofkd5kJgBcLvvBhuvSLGG2NAU</vt:lpwstr>
  </property>
  <property fmtid="{D5CDD505-2E9C-101B-9397-08002B2CF9AE}" pid="32" name="x1ye=35">
    <vt:lpwstr>jIjJtLzZKXuoxqeU+DgNwR1hC4/M5yfnHPoUPdFRWUomeAZiJSw3zPDv8HWRDF5AKg97iZRH6pcbWolIvh9Ct6cp8aRyz274VGXXjD8gYMeHpVk0RL/GpNxigFssaMdwLt0+X71s9cMgfpLMrG2ui/8hZC7p7bc5Ens0BdvmqtBkCJ5Xet6+DYbGcowg/zAdBG3NOo8/ow7L7aKPM411TxN2Z0pngJktNnJbV1e0cMfV4Rrh7TfC3HaapSaswS+</vt:lpwstr>
  </property>
  <property fmtid="{D5CDD505-2E9C-101B-9397-08002B2CF9AE}" pid="33" name="x1ye=36">
    <vt:lpwstr>0SvwvghadtFLeciZ65HVjwuUXAwYbdUK35s63IgObm0jcdhMkt9gzDZ4yUi74B0o6Go4PLBhLdDE72BGHqoPNXJLwTVqlLYe2iddz06jQB1XWJzE/kEVjIB1TAks5+4ODKNSLUJiZw4cGPM3v0jxeZFYaYBfn3mz3ch43fzu+oaBMVROA8jIHmAlRAAZDLtujI7cVScmAZvuDRpyCq1FPxh9lzUSm4i2lD9ZNKyvJS01S5mBnkZ+W6F4R2Y8mJ6</vt:lpwstr>
  </property>
  <property fmtid="{D5CDD505-2E9C-101B-9397-08002B2CF9AE}" pid="34" name="x1ye=37">
    <vt:lpwstr>mgBGETc94osHHxzj7djowBKqaBV4q2KXJRj6dMSN74jwKEvHMaATYNEea+VaJWgxDi84/bxPo5NyAX9wnIdvNEttM7yB+pY149UigwleWRZ9ObB7WIy031QGEzpHyFbFXo1HZRlVxoU0bvGhCjXHijoQavLG690/l/BmLPbiPZKqzIsb+3uIWGPOcNYULDlVewL1Tnxw6Q2orqc/bho2E1dv02iTFi7xTt+h0E+YvJsnU2E7oqyOzs1RHMl+gnq</vt:lpwstr>
  </property>
  <property fmtid="{D5CDD505-2E9C-101B-9397-08002B2CF9AE}" pid="35" name="x1ye=38">
    <vt:lpwstr>kdhjhEBleGwqVsxzNGDg0TshOdNcaMwnexrz9hgHT5X97mi+wlvAORcCKBgEXHeYkfhwzFeFF+hj+QfG01euX28ExQBsWhKl7IKeo/tckPqFnnurgqfud8woCnp4LuWtOhwQsG34VJIbBRij+DEtQeyleswdGc90VXAlOYrBdTwtQQlGKkbIpd/MSkpFsLD2IAM0uraHL5W8IV924bG63nNcJNdBlnquY7jEAt3IwkqEGgSOO7zvkKkY5XQaYna</vt:lpwstr>
  </property>
  <property fmtid="{D5CDD505-2E9C-101B-9397-08002B2CF9AE}" pid="36" name="x1ye=39">
    <vt:lpwstr>Vef+slwMdr7GxgOsmVPROA/0I9rR1oDCLwkEyzE0mcL1U+l7LSv47CvpJYoqx0p4NinbfLcI10eIG/po+JgLFrBs+igCY7yYFBuHGAmxF1MdnjoBsjqkyQ/fQVj1w3uH0iU8h35ujmVbf0dMZuXPHcU+sKTfzIz0NBv385RmuI+qoKBIKjtkH+WUdyWv9xTHbeIO8FXhDu1mgY2ISfwy6cwWix4UUtXB6Vbr1eRvv2aizHpT3RixseLNanRcrtO</vt:lpwstr>
  </property>
  <property fmtid="{D5CDD505-2E9C-101B-9397-08002B2CF9AE}" pid="37" name="x1ye=4">
    <vt:lpwstr>CAA3iztJI2ksHY2j6gFjnrIln2/sNw21NuGnyMlStHIPF51xoWK5rvCh4/pe0/6whHvENiIa7bfXEC/yzCIUByMgJDvlV7Iap5luKjci6WYqvz7G284mbfq9DlPJpg7KPFd/qbQGvPJdqEgJ27ug7FtsXGOZHF1fhjTc0Z6/5BMXmR/iFpN+hZv5VK02bFFydltKPkDypZuo7k0tf1MZEcpXIHX53C+GCDEPMtnC1AG6g2aIl/gNBpDVKeDirTT</vt:lpwstr>
  </property>
  <property fmtid="{D5CDD505-2E9C-101B-9397-08002B2CF9AE}" pid="38" name="x1ye=40">
    <vt:lpwstr>kUYLPcA9RuEydWId8oIxdf9QubznvlFUtylq30q1zL9bzwZ4ZFvPzpke62tbifnkoLOC7AcJpu8xBDtAHj5/2dk218d2JIbKDoOp5oKDMhWXq+eGY3GwMXM85s9JNfaruZG92s+1zC9Ts6NzQj8pxwW5dtYY4oSejZJQs7YBq9OhRWtwqGGVQGr2zRqDCII0Vk9YRxRof/V+Jh7tW+44+zxa3eNvHn4yl5kKVZNiWpD5y5jNWXI8HythFgH3Q6A</vt:lpwstr>
  </property>
  <property fmtid="{D5CDD505-2E9C-101B-9397-08002B2CF9AE}" pid="39" name="x1ye=41">
    <vt:lpwstr>apAhJSi22l8QhJdG/9GqrsQYJrQywIWi8CqG3wc5fxZQChHOZ7eeofp0jzI+w99OYfnIzfxG09OBoGEP4re4zu/14YZwpS5CfMrdZeCzNqd2UsUnuy0KlxLy+92J/NzRaPYQhmL+mpE4ePvg06gnR9bVE/Flg+YT3ErNvYkGWGZx7jSo9HwNM9AuydPAhJaaT6s3lGnL2yNpPUYrgAHH9cMAPSiqH2B8QHKylEJpM06BzF1ooNXXjAhtPS7CvK/</vt:lpwstr>
  </property>
  <property fmtid="{D5CDD505-2E9C-101B-9397-08002B2CF9AE}" pid="40" name="x1ye=42">
    <vt:lpwstr>igadfQgliDOD9SV2mtRs9h0FA6kYkKKixgEoToJuHNGDz4fg7BYevkEATh3w5O16tuK5aenswZ+UFY/ceQn6sEwqMl4MxOPD2lfqdcSAAj6Qb5BtOqwCtat8CjKDRVv93rprvRSVuMOHNDT3niDph5d84G0fBouvRMo18QHagY3J1anmkPskEuFb2CZnCkAnCAmizbJtBdhS9yde7jyGFfyAoZgw5gHnC4F0A7b4SQ0y9QYdVvOR1gB1fL6QxmF</vt:lpwstr>
  </property>
  <property fmtid="{D5CDD505-2E9C-101B-9397-08002B2CF9AE}" pid="41" name="x1ye=43">
    <vt:lpwstr>NgFAV51n6uxM2C8ppjre28zymHeismlMQfZbLd5IBVBLKzWr0FUPeaUmNKr2I9vixASetWRaMifw2VD0Hl3Izw4i9eWiesNBIiJLvVLSD1I/f2ozO/aFBltk62sNpPx4YH2ZP3ZV6Nqy54NyWede3XnGJqEwMuRkOgLoCXyL9Qa5MkRCaO9taV7kTJLAF3l3UFvNooGVkc6ZnvmR2gIymG2DAsODOe5yeRK11EoyE+/0ZCT6jZpO3kNIhiu1adM</vt:lpwstr>
  </property>
  <property fmtid="{D5CDD505-2E9C-101B-9397-08002B2CF9AE}" pid="42" name="x1ye=44">
    <vt:lpwstr>KCytivMqvynwF0ngGJkHBsdsv5w3kearK+wjyJVbIOjHwVDB3z0aVqSMJA/mdofQIzXOOJEIk+5Ai1LiRxMXc9ebrjPceGrGbo0Dy1mz2VKm4h66eN/G0FPLogyOdA4NurgBXGcUaXzuW9UA3O4304doWciIbMPboROOcCkvytZVJ3Az1mAYFglRf/euO2FDNy8Mxl3eC5+HLX4Pu1yTv59tbZwkZty2eyIaM8zC84K+Sl57Nw6Rq5wojphGu9S</vt:lpwstr>
  </property>
  <property fmtid="{D5CDD505-2E9C-101B-9397-08002B2CF9AE}" pid="43" name="x1ye=45">
    <vt:lpwstr>vocKDy/RsRoIFpGBrrsE05LqAMlBSPmIfs4ADnIEp7EyhqOpUWlHPOm9qHC3ROEeJJR8V0ELFleNHDkV/5sGN9yp51keskvEWYG2mBWklNr8tgXws4J/T183EDnAbHSFSFVDM8W5U98TRlyyFdjMyzb7T2WlL+EXy5KEmEvnZlFs+PKORuxC8Q9fw7YVDaNUOsss2wIoGSw43fFjuVAuXUdPgOz88dDAj+MG1MPqrlKPbusv8I0HslJN2I28NyJ</vt:lpwstr>
  </property>
  <property fmtid="{D5CDD505-2E9C-101B-9397-08002B2CF9AE}" pid="44" name="x1ye=46">
    <vt:lpwstr>WRMWvrBSnQwRIlN3wGRXOwdakQv1Vk7TXTWBsR24b1GtGKTFHUeU3LRUKvfw/FhNRVUKQQz8G8aHFKs9jNiQOz8laFqb0yh6kVVP/4ZgxtO+SeKrHU08xtzJwi+YmBsXH6HS5+yVADes70yGRAF4JRJksIKbihAdN3/hU9p32NpMr/JuzgaHS0BDq5QmFm4wLJ4KxrVU6DkenpLPb3VPPwYFABf7X84aFnu1MxKK/T54ELn+7FCBtmtgz4oOxHR</vt:lpwstr>
  </property>
  <property fmtid="{D5CDD505-2E9C-101B-9397-08002B2CF9AE}" pid="45" name="x1ye=47">
    <vt:lpwstr>4/VFyJYBKT4RZ2gS3hZtiMju7hUrCZj4OaTKh/og16kErXO/yiIP94XaEYODkOkOT1+e3fugwG/LoVnXKMsIsgS4yUJlyw7WfHDV/RQCkaC17ooxa+8YYiYKZXBgoIHdpQJ7PzsuCDX0VHV4kR0lyLdDHoSL9PjTEcStJRTERnNp6xq7gpDGwvWPzOCCBcveocVwwSpbZwH03kyWunAvfMJ+4bc/F2rFQfX6DToWpfv/Zm0sS2aUbwnOGSw+I0D</vt:lpwstr>
  </property>
  <property fmtid="{D5CDD505-2E9C-101B-9397-08002B2CF9AE}" pid="46" name="x1ye=48">
    <vt:lpwstr>HXDQAAYNxULnFCDPrJWiq4drYPi6qm2/4la7IPeChYb0T+37FLyCJTYBVFo0baJkeU13d2WNZnqTrsecDHsw4AQ0gap5yfuW09UKpZ3BwgHM0FRiZgAf2CdZPgORZZmECZJP75prYMpUk3KzZMsYZ7fpTq0c22RbFRAtfaRkPVWdHZ3IWorle7/0WKLIoWHBNmCCYs6438MkkPO00ZRVi63OSjpZKBdUuOZ4keCyOstUqDc5+bfVC7xaD2zi+r5</vt:lpwstr>
  </property>
  <property fmtid="{D5CDD505-2E9C-101B-9397-08002B2CF9AE}" pid="47" name="x1ye=49">
    <vt:lpwstr>nVnyLgQb175w0FuV9EgHKubjDpjplv263RC8eX4MuL+ArUaQtlZpM7EbAVc/IMpzIAB/vUUti3xD54CArZkEbcr6uDrnA6Rs2jMNu0Trh1veIP3VE7m1fEmYMMZqenynuvIHS9MBnXrXbAklScoL8ScFm/k7JBFI1Bb2ax7fJq9shTgO37VDZSttmJNCx/ik2VQHwgHP1GbO9quUXy2e2o7tUqFj2VtcDI2cG56cJ/mKh+FpAV+L5K7N3B77cZm</vt:lpwstr>
  </property>
  <property fmtid="{D5CDD505-2E9C-101B-9397-08002B2CF9AE}" pid="48" name="x1ye=5">
    <vt:lpwstr>RbS20p9Jr+N1oKJSDw7Ru4Eh2n+NZVv58onfiawIWU/axY4pfOwvqoZKSBhEimeOztTPl2at4FN0Qptw3CbJELGLg6C/XZJwZrgnDugMCiaxa8vdj75RqPO310wI7n+gsG7QcZd0LaIc+vvacwpt+o+JglIUZqwCx4IVzVgQIn5iOJyxK/Oz86EItupZWx/M3+PCsSaECDbQc+ol+2U4xXlws2d0AFk312RfzmJrEKpwaJccXtCIuXQhr/FJGjJ</vt:lpwstr>
  </property>
  <property fmtid="{D5CDD505-2E9C-101B-9397-08002B2CF9AE}" pid="49" name="x1ye=50">
    <vt:lpwstr>rcRpu5F0Ly6lKdGfwEpQqToBDW4wEweP+UUWgQDPW7YiB57hcFmVCqkLb9UmlJ4P1+SoEgqrYCZhKJdtjca5AV5QSB8Wqk0BkuFixgH8gAF6gVSrZ4WYg3tWTOgX3gQabqArBxlMmByehX0p0UgygVLYpLOwolxZyKqj7eWXpC4bt+fMVEpPZhrqVUaidm0BKHMMW8ScKv6XV8epFXLVxyIen0diT+GROsdxxAHHuvSOSZz/WoCgNgMidohm5ag</vt:lpwstr>
  </property>
  <property fmtid="{D5CDD505-2E9C-101B-9397-08002B2CF9AE}" pid="50" name="x1ye=51">
    <vt:lpwstr>nCHV+6SXSpUolw44R4al9eKnOWFkmrQ4HrGxtB+XnSTKCUrsO058EoTDVsHujlzxsbH8sxzIi8xqR/7XmmekT48knLk4B1rt5ycaHHoyYOTSaprTgqiN4uhDo6xmsQ/PSoSP8NMUKedhsSeBt64LLJPMVYAwb52IHn97KqpH52ODyzfHts2Z/E8qLVXK4S+a9p3OHjIOXSOmK4QrKqHJAejTerb+NVmbAnvo0uHS/tfJmw3474KkSnbh196Ohgs</vt:lpwstr>
  </property>
  <property fmtid="{D5CDD505-2E9C-101B-9397-08002B2CF9AE}" pid="51" name="x1ye=52">
    <vt:lpwstr>fov9zqDfqbVbnuYGfsTdNDOsMgzmspxfqA+qkeYy7GHKPkt7aPmbtVCfW8eECveYoA3NtDUO0KnOpysGAO/ggBKId21dfhIsiLoKlNpOybWWfu7jOlqQDa5Dl9oLg/5u9lVxq0QXlxgJ7nx5tfOQEMBy2O0c64y0/fudhm4i7IGMUEDbS+KfGRjAwoJckb+bSh2/CeVCeOYVUYxY3nIW/u69lKXNEdUOMpOv9ar3HGYyzOsHUJo/qF2KodzoTaH</vt:lpwstr>
  </property>
  <property fmtid="{D5CDD505-2E9C-101B-9397-08002B2CF9AE}" pid="52" name="x1ye=53">
    <vt:lpwstr>NQC+23y827HYw7JDsJLXOeZNIHJH0gFzqocfNIvhBg9G/NxGt2k9a4OlOLtV9salZc0MVObAImcTkapGwg0U9OmbSWo6LbjeHFqqGv17KhyMuN0EoisK9SKzKv57Fx3KwcXuT406AB6GdLchr09jaF5s9BixNjiZG5qJnAzfU7WsHfJKkKKh+9E5kuTq3CVnQbxAOSyur6xXEBjhsO3jFt6nT/hsH5S/wCkty1RgTXZceyeBOAYH0D/x7+Dj0UD</vt:lpwstr>
  </property>
  <property fmtid="{D5CDD505-2E9C-101B-9397-08002B2CF9AE}" pid="53" name="x1ye=54">
    <vt:lpwstr>ZKq+VmFGjkoY2jzwAGr7XZAI5rV4NDRaML9vSRuyAizha1uqC/qXk/BlfvfI7OVaT7JemPAKyhvf8Z2wRZ+RpxbKUcguK5dsXMhav08vvJqBumKpLlHVZZ9h2swi+Oxz7wTgQcKQPwswcNbn4m9cJ+wAYjsS7Vc/zdVjJIpkuygnSIK6lZGyM6KXAwptzKNhDu+l5AYSmxjILDZ+YJnzdm5opqDmyyaV0UEjXtDyxjTdDATxhX6YLyVNHHt3hDt</vt:lpwstr>
  </property>
  <property fmtid="{D5CDD505-2E9C-101B-9397-08002B2CF9AE}" pid="54" name="x1ye=55">
    <vt:lpwstr>47A8yudxOmnBG/Tm/ZNKLoz15+vqP3q2FintJwFf2RNzh+C/fJC5a3WjWQj4eNxhlSIKlU0ZtoXaBiUXxvy5evSyiDLECYoBg8tfzIzfFhd9mQhlvfPcJVYpmWHFkdxwleCEmV9G4sskDS2BGOlrd0ZtYshNpmVSZ5aOk7zlGGuX+Q7+tG4K+ScJS5crr5WzXL32Eew5ypsS4XtpR3RuZQ2mdnV9GUVX8ccm1CEUqaVXvwcbdno+7itK9DAgJzL</vt:lpwstr>
  </property>
  <property fmtid="{D5CDD505-2E9C-101B-9397-08002B2CF9AE}" pid="55" name="x1ye=56">
    <vt:lpwstr>Ia89nd3JATBT4RTpZZt54iLfQu+PPsUOO2HohILZ1PkWVA45/yF1wAJP1acVLKsTgBE5KwNIJZvPqvlkSpuwjxiQG1sDYtSaLNAq7Twa79itlJt7m37nLmPv6zEzfotXVxjp2Vg1n4hXR961a+4UvgHR+7JdQEQWK1cWWlbPmPhpscsmBZd/3LVCq11G9GTMuf6Ro6Ff+LCw0f3UgdLOzot70Cj6BqUqdPLVV+qnYeVdj8Hu/bq2ZXbdnRPyNEr</vt:lpwstr>
  </property>
  <property fmtid="{D5CDD505-2E9C-101B-9397-08002B2CF9AE}" pid="56" name="x1ye=57">
    <vt:lpwstr>71EIZzpojC6gCJ2SPo53FLb3iqNtKmYvXWFkjSRkX+BYBqf0L3kpglXgvMsdx7eWyGoJM7xrG5dmpD7pmYlhEDq3np7nJ/YQ+QoI5WRYPPSZPCEUIq6yugJ1GFe0U7Xh52nUzZCPKXTN/KSIp5GxIpQRsCinzEWqyk1VKl2oZAo1o/WTOeNTTKa8QIKu4ul4vd/g6g+k3CD4Rpe41qu7F6EUlWFYqplxFIxjxy9iMNVzG9TOsX/Fu89GIi8EhDg</vt:lpwstr>
  </property>
  <property fmtid="{D5CDD505-2E9C-101B-9397-08002B2CF9AE}" pid="57" name="x1ye=58">
    <vt:lpwstr>Fbif1KcR+e7YGubebehWS1qqxl0YxHF0Jkmcn5sCPxSbdMFFvY+9QVwPWQc5KKXc/Cb9YbrgKhYn7WkPAcu0PcanLdLJP9jPEq+CUOhxGOc57w3EVXx9sL6sufDgVVe9b9cDZcZK77R2jSTIxpudyKP0Am6/FodENaQRLlzoWtfuCvNmIPnLXiGd+UUGyqiKrpoOV8gOy1jvefPGOQfb1LxpctzKhKf9XKzppKBbDG87PJqvplsy88cfv1DJYxO</vt:lpwstr>
  </property>
  <property fmtid="{D5CDD505-2E9C-101B-9397-08002B2CF9AE}" pid="58" name="x1ye=59">
    <vt:lpwstr>d5uHCmAk5IQmNWMYmMIXREswSz0HwhzuOU62GrfwY5oUw9adGCD5g/Ul6zunbo6NWhugzK/7eZ3R36rPO2QAEOWUHF9s4zE15ty94g0wUumpGDjLRaOCgT7vKWVDFjfxPPQf5Jd7Ny6Ki1Fbx9zYs5W3TgYhVyED89sCGX08g15oCTDyFU5CXDDfTJ/w8fnWOMdR4Oy1CVJ0lcDxYF6TnMQhBiUzPvrecB5AKhdcJMDgQHACkzNvVQL2FQNqlcU</vt:lpwstr>
  </property>
  <property fmtid="{D5CDD505-2E9C-101B-9397-08002B2CF9AE}" pid="59" name="x1ye=6">
    <vt:lpwstr>jSoBdw1BG81xwFe4velSXiKvPeRXp0Y3tWke0xUImBeANNGtm06q47JqG2g0P3JUQ9lh2+J4xVNhlOqdEEFNpLFC/siSObxx7TfkOEYzixyutvzqMb2nWkFqeAqgRyJOKhCuO/EAXvsszhN1J4ZEUM1U4mvYBOsAvEzhwgYfjedv4WHcEeADogZqdQrB9Ls+WL6vjtqjxdQm3cBFG2q+jA423yxoDJs5L6fwxRs/h0W2F3qGJy4xUFtbLWyjA/v</vt:lpwstr>
  </property>
  <property fmtid="{D5CDD505-2E9C-101B-9397-08002B2CF9AE}" pid="60" name="x1ye=60">
    <vt:lpwstr>onedBv6zArjV/KaMLpFT1kuM6DC267slkwH1yFENibKhubc3vPfkkPejohK50k59FmSM7F2b/NXEwgs+fNWFd9EOpAoNMjgoGv7ZyTrYDUsZO/5RlerdW+Cl+18th5LvYlZw0E+RynWGuQYJTM1daUv615IBAnm/csCzpLPBFc1gqVWPgR+4s0M48sbcZKwuHxTbd/SDfdZInFvcQzBS4w5LmH8fDRHYs0zDJCWrVWW4CwH4mTBCqsARNt9II6P</vt:lpwstr>
  </property>
  <property fmtid="{D5CDD505-2E9C-101B-9397-08002B2CF9AE}" pid="61" name="x1ye=61">
    <vt:lpwstr>ucw5qb7TE3Sn6bvSbTntkkX4Dz4P6K9Jsx/VI7vn5+cSDc2dHRS5Xp6NKrsQ8iseHj6XtTSHaVag6HvEmzMYdyKRHK69ZsDlS+NxHagEnjVuvYVk1TF4gD7XQHNyeJkKLAJg69ER4DjPjhvMy4aUO0csuTnKMeKbSdKvmJWdDT52XJC/E8dJoJBaNtBRbGgjDKI+oxmnsnSzojMJDnNJQGqXKOQMohbDB6i/uRpDaiRlcA32O8aWj3nCu4ffd21</vt:lpwstr>
  </property>
  <property fmtid="{D5CDD505-2E9C-101B-9397-08002B2CF9AE}" pid="62" name="x1ye=62">
    <vt:lpwstr>nVv+CrZFOEGVR6tdGClATlCu2bHz4SUhhXEkCtWyn8trBf38Qgxxo6n8VCGSBoEvTcZyOnXLAWHSOGHPrB+CxzoMEvm3J+Vokux7GA/SYyR4MjCqWzULhhfIGCAsweX6ULIMFBSm0Q6GBW6DSsN+jJ45pi/koHuV2Q0DSlj95mh16pLqf7yUcl4NFiA+aKKLpBnQ+ZaGDkFK3QZPCF3EXc7u4DtPmbUQESGQA8rWO/dx8K5h+au0enYD4AAA==</vt:lpwstr>
  </property>
  <property fmtid="{D5CDD505-2E9C-101B-9397-08002B2CF9AE}" pid="63" name="x1ye=7">
    <vt:lpwstr>JXCD7LZxgX3KGpmva0yjc8ESnjjZ7U/dHst4yO85YFkNlkP8sjsl6N0oATiJxz/TrA6jRxulThH9HX7zNszH1h1yVYaHf3G0ZyXucxIO7hvGDYc0oxMQNfpDSHWrRr3tLWxJ05qJVCIKaDKEwPGwB6rw0az/S79jR/fgPDIy01ZQlHvzbE8e8F00dptz5lWR/acEVwRL/vSBLPfRnAPZivVs71DqceuWmrWucmBjVDi6vvzQ/mEjLgfzd6dfBW9</vt:lpwstr>
  </property>
  <property fmtid="{D5CDD505-2E9C-101B-9397-08002B2CF9AE}" pid="64" name="x1ye=8">
    <vt:lpwstr>EDLjYiaGjke+W/trM47F3k+VbhBF3x13hJ+d1mSoOMo2AVfujeEE535NzGRB941+VaLLMIRVpUJkMiO+F3WFPZA46N9RTuy73SuQuc38V8+s8CyoXzxB+rK0TEWtXEbBnlbuYpmGPD2xDrL4cwLeI6ZCWbMYvnsh6qh946g+VVaLFRTyraoAJv9OKSHAsJyVSZx7/Tf3PaZy850BRM3wQ1LQsKcBAl/U7HJuyIfr0woQLJRVNfREjDiAWimgolz</vt:lpwstr>
  </property>
  <property fmtid="{D5CDD505-2E9C-101B-9397-08002B2CF9AE}" pid="65" name="x1ye=9">
    <vt:lpwstr>DdLy1KjRNTJ4RkXGVI/iDC90cps4AhNhp29pks4MWs+ocMHkRfrPeqEepYrgiLrItoP4VKVj2pCeJSIZYV4uL2eh2uWUUKNE6C/si6x5Okmlr4OZ10EFjhaUpG+canOgnjdhTpz1Pp7pSt/piyqtyox/+QpDakPCjgJ6ddxPMHXj7BJA8WGSS/ciwQDEwqUWUoz+wH6gsxA1ZUgXTlZJPCtezRo/lxyota4h9dqgc4vOFBa2zRoEQK1Djgw4uVx</vt:lpwstr>
  </property>
</Properties>
</file>